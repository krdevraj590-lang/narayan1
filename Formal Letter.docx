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76FC" w14:textId="5B49C13F" w:rsidR="00985AC8" w:rsidRDefault="00985AC8" w:rsidP="00985AC8">
      <w:r>
        <w:t>To</w:t>
      </w:r>
      <w:r>
        <w:t>,</w:t>
      </w:r>
    </w:p>
    <w:p w14:paraId="38F1862D" w14:textId="77777777" w:rsidR="00985AC8" w:rsidRDefault="00985AC8" w:rsidP="00985AC8">
      <w:r>
        <w:t>The Principal</w:t>
      </w:r>
    </w:p>
    <w:p w14:paraId="24B54404" w14:textId="4F211DFF" w:rsidR="00985AC8" w:rsidRDefault="00985AC8" w:rsidP="00985AC8">
      <w:r>
        <w:t>SJ(</w:t>
      </w:r>
      <w:r w:rsidR="003A3051">
        <w:t>G</w:t>
      </w:r>
      <w:r>
        <w:t xml:space="preserve">ovt) </w:t>
      </w:r>
      <w:r w:rsidR="003A3051">
        <w:t>P</w:t>
      </w:r>
      <w:r>
        <w:t>olytechnic College</w:t>
      </w:r>
    </w:p>
    <w:p w14:paraId="007D0517" w14:textId="08965266" w:rsidR="00985AC8" w:rsidRDefault="00985AC8" w:rsidP="00985AC8">
      <w:r>
        <w:t>KR Circle, Bengal</w:t>
      </w:r>
      <w:r w:rsidR="003A3051">
        <w:t>uru</w:t>
      </w:r>
    </w:p>
    <w:p w14:paraId="58FF14DC" w14:textId="77777777" w:rsidR="00985AC8" w:rsidRDefault="00985AC8" w:rsidP="00985AC8"/>
    <w:p w14:paraId="4CD019BB" w14:textId="15CD01FA" w:rsidR="00985AC8" w:rsidRDefault="00985AC8" w:rsidP="00985AC8">
      <w:r>
        <w:t xml:space="preserve">Date: </w:t>
      </w:r>
      <w:r>
        <w:t>28</w:t>
      </w:r>
      <w:r>
        <w:t xml:space="preserve">/ </w:t>
      </w:r>
      <w:r>
        <w:t>1</w:t>
      </w:r>
      <w:r>
        <w:t xml:space="preserve"> / 20</w:t>
      </w:r>
      <w:r>
        <w:t>26</w:t>
      </w:r>
    </w:p>
    <w:p w14:paraId="667804A8" w14:textId="77777777" w:rsidR="00985AC8" w:rsidRDefault="00985AC8" w:rsidP="00985AC8"/>
    <w:p w14:paraId="25578630" w14:textId="759D4020" w:rsidR="00985AC8" w:rsidRDefault="00985AC8" w:rsidP="00985AC8">
      <w:r>
        <w:t>Subject: Request for Diploma</w:t>
      </w:r>
      <w:r>
        <w:t xml:space="preserve"> 1</w:t>
      </w:r>
      <w:r w:rsidRPr="00985AC8">
        <w:rPr>
          <w:vertAlign w:val="superscript"/>
        </w:rPr>
        <w:t>st</w:t>
      </w:r>
      <w:r>
        <w:t xml:space="preserve"> and 2</w:t>
      </w:r>
      <w:r w:rsidRPr="00985AC8">
        <w:rPr>
          <w:vertAlign w:val="superscript"/>
        </w:rPr>
        <w:t>nd</w:t>
      </w:r>
      <w:r>
        <w:t xml:space="preserve"> Sem</w:t>
      </w:r>
      <w:r>
        <w:t xml:space="preserve"> marks </w:t>
      </w:r>
      <w:r>
        <w:t>Sheet/</w:t>
      </w:r>
      <w:r>
        <w:t>card</w:t>
      </w:r>
      <w:r>
        <w:t>.</w:t>
      </w:r>
    </w:p>
    <w:p w14:paraId="29C39B28" w14:textId="77777777" w:rsidR="00985AC8" w:rsidRDefault="00985AC8" w:rsidP="00985AC8"/>
    <w:p w14:paraId="50241E74" w14:textId="77777777" w:rsidR="00985AC8" w:rsidRDefault="00985AC8" w:rsidP="00985AC8">
      <w:r>
        <w:t>Respected Sir/Madam,</w:t>
      </w:r>
    </w:p>
    <w:p w14:paraId="14B12894" w14:textId="77777777" w:rsidR="00985AC8" w:rsidRDefault="00985AC8" w:rsidP="00985AC8"/>
    <w:p w14:paraId="6B6E6079" w14:textId="78175CA1" w:rsidR="00985AC8" w:rsidRDefault="00985AC8" w:rsidP="00985AC8">
      <w:r>
        <w:t xml:space="preserve">I respectfully request you to issue my Diploma </w:t>
      </w:r>
      <w:r>
        <w:t>1</w:t>
      </w:r>
      <w:r w:rsidRPr="00985AC8">
        <w:rPr>
          <w:vertAlign w:val="superscript"/>
        </w:rPr>
        <w:t>s</w:t>
      </w:r>
      <w:r>
        <w:rPr>
          <w:vertAlign w:val="superscript"/>
        </w:rPr>
        <w:t xml:space="preserve">m </w:t>
      </w:r>
      <w:r>
        <w:t xml:space="preserve"> and 2</w:t>
      </w:r>
      <w:r w:rsidRPr="00985AC8">
        <w:rPr>
          <w:vertAlign w:val="superscript"/>
        </w:rPr>
        <w:t>nd</w:t>
      </w:r>
      <w:r>
        <w:rPr>
          <w:vertAlign w:val="superscript"/>
        </w:rPr>
        <w:t xml:space="preserve"> </w:t>
      </w:r>
      <w:r>
        <w:t xml:space="preserve"> Sem </w:t>
      </w:r>
      <w:r>
        <w:t>marks</w:t>
      </w:r>
      <w:r>
        <w:t xml:space="preserve"> Sheet/</w:t>
      </w:r>
      <w:r>
        <w:t xml:space="preserve">card. I have successfully completed my </w:t>
      </w:r>
      <w:r>
        <w:t>1</w:t>
      </w:r>
      <w:r w:rsidRPr="00985AC8">
        <w:rPr>
          <w:vertAlign w:val="superscript"/>
        </w:rPr>
        <w:t>st</w:t>
      </w:r>
      <w:r>
        <w:t xml:space="preserve"> and 2</w:t>
      </w:r>
      <w:r w:rsidRPr="00985AC8">
        <w:rPr>
          <w:vertAlign w:val="superscript"/>
        </w:rPr>
        <w:t>nd</w:t>
      </w:r>
      <w:r>
        <w:t xml:space="preserve"> Sem in Computer Science </w:t>
      </w:r>
      <w:r>
        <w:t xml:space="preserve">diploma course and cleared all the </w:t>
      </w:r>
      <w:r>
        <w:t xml:space="preserve">Subjects and </w:t>
      </w:r>
      <w:r>
        <w:t xml:space="preserve">required formalities. I need the marks card </w:t>
      </w:r>
      <w:r>
        <w:t>to Apply for a Schola</w:t>
      </w:r>
      <w:r w:rsidR="003A3051">
        <w:t>r</w:t>
      </w:r>
      <w:r>
        <w:t>ship and</w:t>
      </w:r>
      <w:r>
        <w:t xml:space="preserve"> official purposes.</w:t>
      </w:r>
    </w:p>
    <w:p w14:paraId="0477F055" w14:textId="77777777" w:rsidR="00985AC8" w:rsidRDefault="00985AC8" w:rsidP="00985AC8"/>
    <w:p w14:paraId="084B8F6D" w14:textId="77777777" w:rsidR="00985AC8" w:rsidRDefault="00985AC8" w:rsidP="00985AC8">
      <w:r>
        <w:t>Kindly issue it at the earliest.</w:t>
      </w:r>
    </w:p>
    <w:p w14:paraId="55C9F1F5" w14:textId="77777777" w:rsidR="00985AC8" w:rsidRDefault="00985AC8" w:rsidP="00985AC8"/>
    <w:p w14:paraId="3F542809" w14:textId="77777777" w:rsidR="00985AC8" w:rsidRDefault="00985AC8" w:rsidP="00985AC8">
      <w:r>
        <w:t>Thanking you.</w:t>
      </w:r>
    </w:p>
    <w:p w14:paraId="1A90A78E" w14:textId="77777777" w:rsidR="00985AC8" w:rsidRDefault="00985AC8" w:rsidP="00985AC8"/>
    <w:p w14:paraId="3A78B499" w14:textId="77777777" w:rsidR="00985AC8" w:rsidRDefault="00985AC8" w:rsidP="00985AC8">
      <w:r>
        <w:t>Yours obediently,</w:t>
      </w:r>
    </w:p>
    <w:p w14:paraId="43B52C65" w14:textId="6D68B8CA" w:rsidR="00985AC8" w:rsidRDefault="00985AC8" w:rsidP="00985AC8">
      <w:r>
        <w:t xml:space="preserve">Devaraju </w:t>
      </w:r>
    </w:p>
    <w:p w14:paraId="055B54A6" w14:textId="7A607DDB" w:rsidR="00A9204E" w:rsidRDefault="00985AC8" w:rsidP="00985AC8">
      <w:r>
        <w:t>R</w:t>
      </w:r>
      <w:r>
        <w:t>eg</w:t>
      </w:r>
      <w:r>
        <w:t xml:space="preserve"> No:</w:t>
      </w:r>
      <w:r w:rsidR="003A3051">
        <w:t xml:space="preserve"> 102CS24019</w:t>
      </w:r>
    </w:p>
    <w:p w14:paraId="5CA0DF6E" w14:textId="719901D8" w:rsidR="003A3051" w:rsidRDefault="003A3051" w:rsidP="00985AC8">
      <w:r>
        <w:t>Branch: Computer Science</w:t>
      </w:r>
    </w:p>
    <w:p w14:paraId="180DB9EE" w14:textId="6CB34D8E" w:rsidR="003A3051" w:rsidRDefault="003A3051" w:rsidP="00985AC8">
      <w:r>
        <w:t>SJ (Govt) Polytechnic College</w:t>
      </w:r>
    </w:p>
    <w:p w14:paraId="396A4FE3" w14:textId="5E1B82A8" w:rsidR="003A3051" w:rsidRDefault="003A3051" w:rsidP="00985AC8">
      <w:r>
        <w:t>Bengaluru - 560001</w:t>
      </w:r>
    </w:p>
    <w:sectPr w:rsidR="003A3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42428785">
    <w:abstractNumId w:val="19"/>
  </w:num>
  <w:num w:numId="2" w16cid:durableId="1243174885">
    <w:abstractNumId w:val="12"/>
  </w:num>
  <w:num w:numId="3" w16cid:durableId="195896017">
    <w:abstractNumId w:val="10"/>
  </w:num>
  <w:num w:numId="4" w16cid:durableId="1731266497">
    <w:abstractNumId w:val="21"/>
  </w:num>
  <w:num w:numId="5" w16cid:durableId="1242988454">
    <w:abstractNumId w:val="13"/>
  </w:num>
  <w:num w:numId="6" w16cid:durableId="184752197">
    <w:abstractNumId w:val="16"/>
  </w:num>
  <w:num w:numId="7" w16cid:durableId="332804324">
    <w:abstractNumId w:val="18"/>
  </w:num>
  <w:num w:numId="8" w16cid:durableId="874196093">
    <w:abstractNumId w:val="9"/>
  </w:num>
  <w:num w:numId="9" w16cid:durableId="1820222000">
    <w:abstractNumId w:val="7"/>
  </w:num>
  <w:num w:numId="10" w16cid:durableId="433786091">
    <w:abstractNumId w:val="6"/>
  </w:num>
  <w:num w:numId="11" w16cid:durableId="1815827986">
    <w:abstractNumId w:val="5"/>
  </w:num>
  <w:num w:numId="12" w16cid:durableId="180708024">
    <w:abstractNumId w:val="4"/>
  </w:num>
  <w:num w:numId="13" w16cid:durableId="1165438927">
    <w:abstractNumId w:val="8"/>
  </w:num>
  <w:num w:numId="14" w16cid:durableId="1488939090">
    <w:abstractNumId w:val="3"/>
  </w:num>
  <w:num w:numId="15" w16cid:durableId="1930383397">
    <w:abstractNumId w:val="2"/>
  </w:num>
  <w:num w:numId="16" w16cid:durableId="68426464">
    <w:abstractNumId w:val="1"/>
  </w:num>
  <w:num w:numId="17" w16cid:durableId="1460345052">
    <w:abstractNumId w:val="0"/>
  </w:num>
  <w:num w:numId="18" w16cid:durableId="1201044275">
    <w:abstractNumId w:val="14"/>
  </w:num>
  <w:num w:numId="19" w16cid:durableId="1840150121">
    <w:abstractNumId w:val="15"/>
  </w:num>
  <w:num w:numId="20" w16cid:durableId="237642573">
    <w:abstractNumId w:val="20"/>
  </w:num>
  <w:num w:numId="21" w16cid:durableId="600719863">
    <w:abstractNumId w:val="17"/>
  </w:num>
  <w:num w:numId="22" w16cid:durableId="1578780449">
    <w:abstractNumId w:val="11"/>
  </w:num>
  <w:num w:numId="23" w16cid:durableId="12529298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C8"/>
    <w:rsid w:val="003A3051"/>
    <w:rsid w:val="00645252"/>
    <w:rsid w:val="006D3D74"/>
    <w:rsid w:val="0083569A"/>
    <w:rsid w:val="00985AC8"/>
    <w:rsid w:val="00A9204E"/>
    <w:rsid w:val="00F3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9480"/>
  <w15:chartTrackingRefBased/>
  <w15:docId w15:val="{0BD83EA5-A3A8-4BCE-B1C7-11F654F0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US%7bF3C71BA6-BE9E-4B1E-8556-DE17A61D35B9%7d\%7b1618CE15-17E9-49CC-90A5-1988070A4F0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{1618CE15-17E9-49CC-90A5-1988070A4F0F}TF2de6fc23-48e8-448b-960e-1bdc6e9248ab4ef8d1ac_win32-7424dd8ab5ea</Template>
  <TotalTime>15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</dc:creator>
  <cp:keywords/>
  <dc:description/>
  <cp:lastModifiedBy>devaraju devaraju</cp:lastModifiedBy>
  <cp:revision>1</cp:revision>
  <dcterms:created xsi:type="dcterms:W3CDTF">2026-01-27T12:05:00Z</dcterms:created>
  <dcterms:modified xsi:type="dcterms:W3CDTF">2026-01-27T12:20:00Z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